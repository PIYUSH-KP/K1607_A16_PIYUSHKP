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C9474B" w:rsidRDefault="00F22721" w:rsidP="004E1AED">
      <w:pPr>
        <w:pStyle w:val="Title"/>
        <w:rPr>
          <w:rFonts w:ascii="Times New Roman" w:hAnsi="Times New Roman" w:cs="Times New Roman"/>
          <w:sz w:val="24"/>
          <w:szCs w:val="24"/>
        </w:rPr>
      </w:pPr>
      <w:r w:rsidRPr="00C9474B">
        <w:rPr>
          <w:rFonts w:ascii="Times New Roman" w:hAnsi="Times New Roman" w:cs="Times New Roman"/>
          <w:sz w:val="24"/>
          <w:szCs w:val="24"/>
        </w:rPr>
        <w:t>Operating system project</w:t>
      </w:r>
    </w:p>
    <w:p w:rsidR="00194DF6" w:rsidRPr="00C9474B" w:rsidRDefault="00194DF6">
      <w:pPr>
        <w:pStyle w:val="Heading1"/>
        <w:rPr>
          <w:rFonts w:ascii="Times New Roman" w:hAnsi="Times New Roman" w:cs="Times New Roman"/>
          <w:sz w:val="24"/>
          <w:szCs w:val="24"/>
        </w:rPr>
      </w:pP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Name: Piyush Kumar</w:t>
      </w: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Reg. No. : 11616220</w:t>
      </w: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Section : K1607</w:t>
      </w: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 xml:space="preserve">Email Id : </w:t>
      </w:r>
      <w:hyperlink r:id="rId11" w:history="1">
        <w:r w:rsidRPr="00C9474B">
          <w:rPr>
            <w:rStyle w:val="Hyperlink"/>
            <w:rFonts w:ascii="Times New Roman" w:hAnsi="Times New Roman" w:cs="Times New Roman"/>
            <w:b/>
            <w:sz w:val="24"/>
            <w:szCs w:val="24"/>
          </w:rPr>
          <w:t>piyushkp1001@gmail.com</w:t>
        </w:r>
      </w:hyperlink>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 xml:space="preserve">GitHub Link: </w:t>
      </w:r>
      <w:hyperlink r:id="rId12" w:history="1">
        <w:r w:rsidR="00C9474B" w:rsidRPr="00C9474B">
          <w:rPr>
            <w:rStyle w:val="Hyperlink"/>
            <w:rFonts w:ascii="Times New Roman" w:hAnsi="Times New Roman" w:cs="Times New Roman"/>
            <w:b/>
            <w:sz w:val="24"/>
            <w:szCs w:val="24"/>
          </w:rPr>
          <w:t>https://github.com/PIYUSH-KP/K1607_A16_PIYUSHKP</w:t>
        </w:r>
      </w:hyperlink>
      <w:r w:rsidR="00C9474B" w:rsidRPr="00C9474B">
        <w:rPr>
          <w:rFonts w:ascii="Times New Roman" w:hAnsi="Times New Roman" w:cs="Times New Roman"/>
          <w:b/>
          <w:sz w:val="24"/>
          <w:szCs w:val="24"/>
        </w:rPr>
        <w:t xml:space="preserve"> </w:t>
      </w: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Question No. : 23</w:t>
      </w:r>
    </w:p>
    <w:p w:rsidR="00F22721" w:rsidRPr="00C9474B" w:rsidRDefault="00F22721" w:rsidP="00F22721">
      <w:pPr>
        <w:rPr>
          <w:rFonts w:ascii="Times New Roman" w:hAnsi="Times New Roman" w:cs="Times New Roman"/>
          <w:b/>
          <w:sz w:val="24"/>
          <w:szCs w:val="24"/>
        </w:rPr>
      </w:pP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Problem:</w:t>
      </w: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sz w:val="24"/>
          <w:szCs w:val="24"/>
        </w:rPr>
        <w:t xml:space="preserve"> </w:t>
      </w:r>
      <w:r w:rsidRPr="00C9474B">
        <w:rPr>
          <w:rFonts w:ascii="Times New Roman" w:hAnsi="Times New Roman" w:cs="Times New Roman"/>
          <w:sz w:val="24"/>
          <w:szCs w:val="24"/>
        </w:rPr>
        <w:t>D</w:t>
      </w:r>
      <w:r w:rsidRPr="00C9474B">
        <w:rPr>
          <w:rFonts w:ascii="Times New Roman" w:hAnsi="Times New Roman" w:cs="Times New Roman"/>
          <w:sz w:val="24"/>
          <w:szCs w:val="24"/>
        </w:rPr>
        <w:t>esign a scheduler that uses a preemptive priority scheduling algorithm based on dynamically changing priority. Larger number for priority indicates higher priority. When the process starts execution (i.e. CPU assigned), priority for that process changes at the rate of m=1.When the process waits for CPU in the ready queue (but not yet started execution), its priority changes at a rate n=2. All the processes are initially assigned priority value of 0 when they enter ready queue for the first time. The time slice for each process is q = 1. When two processes want to join ready queue simultaneously, the process which has not executed recently is given priority. I have also calculated the average waiting time for each process and my program is generic i.e. number of processes, their burst time and arrival time will be entered by user.</w:t>
      </w:r>
    </w:p>
    <w:p w:rsidR="00F22721" w:rsidRPr="00C9474B" w:rsidRDefault="00F22721" w:rsidP="00F22721">
      <w:pPr>
        <w:rPr>
          <w:rFonts w:ascii="Times New Roman" w:hAnsi="Times New Roman" w:cs="Times New Roman"/>
          <w:b/>
          <w:sz w:val="24"/>
          <w:szCs w:val="24"/>
        </w:rPr>
      </w:pP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 xml:space="preserve">ALGORITHM: </w:t>
      </w:r>
    </w:p>
    <w:p w:rsidR="00F22721" w:rsidRPr="00C9474B" w:rsidRDefault="00F22721" w:rsidP="00F22721">
      <w:pPr>
        <w:pStyle w:val="Default"/>
      </w:pPr>
    </w:p>
    <w:p w:rsidR="00F22721" w:rsidRPr="00C9474B" w:rsidRDefault="00F22721" w:rsidP="00F22721">
      <w:pPr>
        <w:pStyle w:val="Default"/>
      </w:pPr>
      <w:r w:rsidRPr="00C9474B">
        <w:t xml:space="preserve"> </w:t>
      </w:r>
    </w:p>
    <w:p w:rsidR="00F22721" w:rsidRPr="00C9474B" w:rsidRDefault="00F22721" w:rsidP="00F22721">
      <w:pPr>
        <w:pStyle w:val="Default"/>
        <w:spacing w:after="165"/>
      </w:pPr>
      <w:r w:rsidRPr="00C9474B">
        <w:rPr>
          <w:b/>
          <w:bCs/>
        </w:rPr>
        <w:t xml:space="preserve">1. </w:t>
      </w:r>
      <w:r w:rsidRPr="00C9474B">
        <w:t xml:space="preserve">Declare a structure process (It is collection of all the necessary attribute a process contain like service time, Arrival time, Priority, Process ID, Processed flag etc.) </w:t>
      </w:r>
    </w:p>
    <w:p w:rsidR="00F22721" w:rsidRPr="00C9474B" w:rsidRDefault="00F22721" w:rsidP="00F22721">
      <w:pPr>
        <w:pStyle w:val="Default"/>
        <w:spacing w:after="165"/>
      </w:pPr>
      <w:r w:rsidRPr="00C9474B">
        <w:rPr>
          <w:b/>
          <w:bCs/>
        </w:rPr>
        <w:t xml:space="preserve">2. </w:t>
      </w:r>
      <w:r w:rsidRPr="00C9474B">
        <w:t xml:space="preserve">A function processCreation() (It asked user about the number of process and enter details about it like Service time, arrival time, Process ID, and also assign initial priority to 0) </w:t>
      </w:r>
    </w:p>
    <w:p w:rsidR="00F22721" w:rsidRPr="00C9474B" w:rsidRDefault="00F22721" w:rsidP="00F22721">
      <w:pPr>
        <w:pStyle w:val="Default"/>
        <w:spacing w:after="165"/>
      </w:pPr>
      <w:r w:rsidRPr="00C9474B">
        <w:rPr>
          <w:b/>
          <w:bCs/>
        </w:rPr>
        <w:t xml:space="preserve">3. A function sortProcess() (It sort all the process according to their arrival time) </w:t>
      </w:r>
    </w:p>
    <w:p w:rsidR="00F22721" w:rsidRPr="00C9474B" w:rsidRDefault="00F22721" w:rsidP="00F22721">
      <w:pPr>
        <w:pStyle w:val="Default"/>
      </w:pPr>
      <w:r w:rsidRPr="00C9474B">
        <w:rPr>
          <w:b/>
          <w:bCs/>
        </w:rPr>
        <w:t xml:space="preserve">4. </w:t>
      </w:r>
      <w:r w:rsidRPr="00C9474B">
        <w:t xml:space="preserve">A function processor() (It does all the process execution, it responsible for processing or jobs displaying all the jobs and waitng time. </w:t>
      </w:r>
    </w:p>
    <w:p w:rsidR="00F22721" w:rsidRPr="00C9474B" w:rsidRDefault="00F22721" w:rsidP="00F22721">
      <w:pPr>
        <w:rPr>
          <w:rFonts w:ascii="Times New Roman" w:hAnsi="Times New Roman" w:cs="Times New Roman"/>
          <w:b/>
          <w:sz w:val="24"/>
          <w:szCs w:val="24"/>
        </w:rPr>
      </w:pPr>
    </w:p>
    <w:p w:rsidR="00F22721" w:rsidRPr="00C9474B" w:rsidRDefault="00F22721" w:rsidP="00F22721">
      <w:pPr>
        <w:rPr>
          <w:rFonts w:ascii="Times New Roman" w:hAnsi="Times New Roman" w:cs="Times New Roman"/>
          <w:b/>
          <w:sz w:val="24"/>
          <w:szCs w:val="24"/>
        </w:rPr>
      </w:pP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lastRenderedPageBreak/>
        <w:t>Time Complexity:</w:t>
      </w: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O(nlogn)</w:t>
      </w:r>
    </w:p>
    <w:p w:rsidR="00F22721" w:rsidRPr="00C9474B" w:rsidRDefault="00F22721" w:rsidP="00F22721">
      <w:pPr>
        <w:rPr>
          <w:rFonts w:ascii="Times New Roman" w:hAnsi="Times New Roman" w:cs="Times New Roman"/>
          <w:b/>
          <w:sz w:val="24"/>
          <w:szCs w:val="24"/>
        </w:rPr>
      </w:pPr>
    </w:p>
    <w:p w:rsidR="005C31AD" w:rsidRPr="00C9474B" w:rsidRDefault="005C31AD" w:rsidP="00F22721">
      <w:pPr>
        <w:rPr>
          <w:rFonts w:ascii="Times New Roman" w:hAnsi="Times New Roman" w:cs="Times New Roman"/>
          <w:b/>
          <w:sz w:val="24"/>
          <w:szCs w:val="24"/>
        </w:rPr>
      </w:pPr>
    </w:p>
    <w:p w:rsidR="00F22721" w:rsidRPr="00C9474B" w:rsidRDefault="00F22721" w:rsidP="00F22721">
      <w:pPr>
        <w:rPr>
          <w:rFonts w:ascii="Times New Roman" w:hAnsi="Times New Roman" w:cs="Times New Roman"/>
          <w:b/>
          <w:sz w:val="24"/>
          <w:szCs w:val="24"/>
        </w:rPr>
      </w:pPr>
      <w:r w:rsidRPr="00C9474B">
        <w:rPr>
          <w:rFonts w:ascii="Times New Roman" w:hAnsi="Times New Roman" w:cs="Times New Roman"/>
          <w:b/>
          <w:sz w:val="24"/>
          <w:szCs w:val="24"/>
        </w:rPr>
        <w:t>CODE SNIPPET:</w:t>
      </w:r>
    </w:p>
    <w:p w:rsidR="005C31AD" w:rsidRPr="00C9474B" w:rsidRDefault="005C31AD" w:rsidP="00F22721">
      <w:pPr>
        <w:rPr>
          <w:rFonts w:ascii="Times New Roman" w:hAnsi="Times New Roman" w:cs="Times New Roman"/>
          <w:b/>
          <w:sz w:val="24"/>
          <w:szCs w:val="24"/>
        </w:rPr>
      </w:pPr>
      <w:r w:rsidRPr="00C9474B">
        <w:rPr>
          <w:rFonts w:ascii="Times New Roman" w:hAnsi="Times New Roman" w:cs="Times New Roman"/>
          <w:b/>
          <w:noProof/>
          <w:sz w:val="24"/>
          <w:szCs w:val="24"/>
          <w:lang w:eastAsia="en-US"/>
        </w:rPr>
        <w:drawing>
          <wp:inline distT="0" distB="0" distL="0" distR="0" wp14:anchorId="6B91E1A2" wp14:editId="5689FA51">
            <wp:extent cx="5943600" cy="3767540"/>
            <wp:effectExtent l="0" t="0" r="0" b="4445"/>
            <wp:docPr id="10" name="Picture 10" descr="C:\Users\PIYUSH_KP\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IYUSH_KP\Pictures\Screenshots\Screenshot (1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67540"/>
                    </a:xfrm>
                    <a:prstGeom prst="rect">
                      <a:avLst/>
                    </a:prstGeom>
                    <a:noFill/>
                    <a:ln>
                      <a:noFill/>
                    </a:ln>
                  </pic:spPr>
                </pic:pic>
              </a:graphicData>
            </a:graphic>
          </wp:inline>
        </w:drawing>
      </w:r>
    </w:p>
    <w:p w:rsidR="005C31AD" w:rsidRPr="00C9474B" w:rsidRDefault="00F22721" w:rsidP="00F22721">
      <w:pPr>
        <w:rPr>
          <w:rFonts w:ascii="Times New Roman" w:hAnsi="Times New Roman" w:cs="Times New Roman"/>
          <w:b/>
          <w:noProof/>
          <w:sz w:val="24"/>
          <w:szCs w:val="24"/>
          <w:lang w:eastAsia="en-US"/>
        </w:rPr>
      </w:pPr>
      <w:r w:rsidRPr="00C9474B">
        <w:rPr>
          <w:rFonts w:ascii="Times New Roman" w:hAnsi="Times New Roman" w:cs="Times New Roman"/>
          <w:b/>
          <w:noProof/>
          <w:sz w:val="24"/>
          <w:szCs w:val="24"/>
          <w:lang w:eastAsia="en-US"/>
        </w:rPr>
        <w:lastRenderedPageBreak/>
        <w:drawing>
          <wp:inline distT="0" distB="0" distL="0" distR="0">
            <wp:extent cx="6353104" cy="4323715"/>
            <wp:effectExtent l="0" t="0" r="0" b="635"/>
            <wp:docPr id="9" name="Picture 9" descr="C:\Users\PIYUSH_KP\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IYUSH_KP\Pictures\Screenshots\Screenshot (2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325" cy="4347685"/>
                    </a:xfrm>
                    <a:prstGeom prst="rect">
                      <a:avLst/>
                    </a:prstGeom>
                    <a:noFill/>
                    <a:ln>
                      <a:noFill/>
                    </a:ln>
                  </pic:spPr>
                </pic:pic>
              </a:graphicData>
            </a:graphic>
          </wp:inline>
        </w:drawing>
      </w:r>
      <w:r w:rsidRPr="00C9474B">
        <w:rPr>
          <w:rFonts w:ascii="Times New Roman" w:hAnsi="Times New Roman" w:cs="Times New Roman"/>
          <w:b/>
          <w:noProof/>
          <w:sz w:val="24"/>
          <w:szCs w:val="24"/>
          <w:lang w:eastAsia="en-US"/>
        </w:rPr>
        <w:drawing>
          <wp:inline distT="0" distB="0" distL="0" distR="0">
            <wp:extent cx="6506915" cy="3660140"/>
            <wp:effectExtent l="0" t="0" r="8255" b="0"/>
            <wp:docPr id="8" name="Picture 8" descr="C:\Users\PIYUSH_KP\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YUSH_KP\Pictures\Screenshots\Screenshot (2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2067" cy="3668663"/>
                    </a:xfrm>
                    <a:prstGeom prst="rect">
                      <a:avLst/>
                    </a:prstGeom>
                    <a:noFill/>
                    <a:ln>
                      <a:noFill/>
                    </a:ln>
                  </pic:spPr>
                </pic:pic>
              </a:graphicData>
            </a:graphic>
          </wp:inline>
        </w:drawing>
      </w:r>
    </w:p>
    <w:p w:rsidR="00D813D5" w:rsidRDefault="00D813D5" w:rsidP="005C31AD">
      <w:pPr>
        <w:pStyle w:val="Default"/>
        <w:rPr>
          <w:b/>
          <w:sz w:val="34"/>
        </w:rPr>
      </w:pPr>
      <w:r w:rsidRPr="00C9474B">
        <w:rPr>
          <w:b/>
          <w:noProof/>
          <w:lang w:eastAsia="en-US"/>
        </w:rPr>
        <w:lastRenderedPageBreak/>
        <w:drawing>
          <wp:inline distT="0" distB="0" distL="0" distR="0" wp14:anchorId="0A993F8F" wp14:editId="3427FD75">
            <wp:extent cx="6628765" cy="3423880"/>
            <wp:effectExtent l="0" t="0" r="635" b="5715"/>
            <wp:docPr id="7" name="Picture 7" descr="C:\Users\PIYUSH_KP\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YUSH_KP\Pictures\Screenshots\Screenshot (2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552" cy="3440815"/>
                    </a:xfrm>
                    <a:prstGeom prst="rect">
                      <a:avLst/>
                    </a:prstGeom>
                    <a:noFill/>
                    <a:ln>
                      <a:noFill/>
                    </a:ln>
                  </pic:spPr>
                </pic:pic>
              </a:graphicData>
            </a:graphic>
          </wp:inline>
        </w:drawing>
      </w:r>
    </w:p>
    <w:p w:rsidR="00D813D5" w:rsidRDefault="00D813D5" w:rsidP="005C31AD">
      <w:pPr>
        <w:pStyle w:val="Default"/>
        <w:rPr>
          <w:b/>
          <w:sz w:val="34"/>
        </w:rPr>
      </w:pPr>
    </w:p>
    <w:p w:rsidR="00D813D5" w:rsidRDefault="00D813D5" w:rsidP="005C31AD">
      <w:pPr>
        <w:pStyle w:val="Default"/>
        <w:rPr>
          <w:b/>
          <w:sz w:val="34"/>
        </w:rPr>
      </w:pPr>
    </w:p>
    <w:p w:rsidR="00D813D5" w:rsidRDefault="00D813D5" w:rsidP="005C31AD">
      <w:pPr>
        <w:pStyle w:val="Default"/>
        <w:rPr>
          <w:b/>
          <w:sz w:val="34"/>
        </w:rPr>
      </w:pPr>
      <w:r w:rsidRPr="00C9474B">
        <w:rPr>
          <w:b/>
          <w:noProof/>
          <w:lang w:eastAsia="en-US"/>
        </w:rPr>
        <w:drawing>
          <wp:anchor distT="0" distB="0" distL="114300" distR="114300" simplePos="0" relativeHeight="251659264" behindDoc="0" locked="0" layoutInCell="1" allowOverlap="1" wp14:anchorId="2D8856E0" wp14:editId="6279895E">
            <wp:simplePos x="0" y="0"/>
            <wp:positionH relativeFrom="column">
              <wp:posOffset>0</wp:posOffset>
            </wp:positionH>
            <wp:positionV relativeFrom="paragraph">
              <wp:posOffset>253365</wp:posOffset>
            </wp:positionV>
            <wp:extent cx="6619875" cy="3723640"/>
            <wp:effectExtent l="0" t="0" r="9525" b="0"/>
            <wp:wrapSquare wrapText="bothSides"/>
            <wp:docPr id="6" name="Picture 6" descr="C:\Users\PIYUSH_KP\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YUSH_KP\Pictures\Screenshots\Screenshot (2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9875" cy="3723640"/>
                    </a:xfrm>
                    <a:prstGeom prst="rect">
                      <a:avLst/>
                    </a:prstGeom>
                    <a:noFill/>
                    <a:ln>
                      <a:noFill/>
                    </a:ln>
                  </pic:spPr>
                </pic:pic>
              </a:graphicData>
            </a:graphic>
          </wp:anchor>
        </w:drawing>
      </w:r>
    </w:p>
    <w:p w:rsidR="00D813D5" w:rsidRDefault="00D813D5" w:rsidP="005C31AD">
      <w:pPr>
        <w:pStyle w:val="Default"/>
        <w:rPr>
          <w:b/>
          <w:sz w:val="34"/>
        </w:rPr>
      </w:pPr>
    </w:p>
    <w:p w:rsidR="00D813D5" w:rsidRDefault="00D813D5" w:rsidP="005C31AD">
      <w:pPr>
        <w:pStyle w:val="Default"/>
        <w:rPr>
          <w:b/>
          <w:sz w:val="34"/>
        </w:rPr>
      </w:pPr>
    </w:p>
    <w:p w:rsidR="005C31AD" w:rsidRPr="00C9474B" w:rsidRDefault="00D813D5" w:rsidP="005C31AD">
      <w:pPr>
        <w:pStyle w:val="Default"/>
        <w:rPr>
          <w:b/>
          <w:sz w:val="34"/>
        </w:rPr>
      </w:pPr>
      <w:r w:rsidRPr="00C9474B">
        <w:rPr>
          <w:b/>
          <w:sz w:val="34"/>
        </w:rPr>
        <w:t xml:space="preserve"> </w:t>
      </w:r>
      <w:r w:rsidR="005C31AD" w:rsidRPr="00C9474B">
        <w:rPr>
          <w:b/>
          <w:sz w:val="34"/>
        </w:rPr>
        <w:t>Test Cases:</w:t>
      </w:r>
    </w:p>
    <w:p w:rsidR="005C31AD" w:rsidRPr="00C9474B" w:rsidRDefault="005C31AD" w:rsidP="005C31AD">
      <w:pPr>
        <w:pStyle w:val="Default"/>
        <w:rPr>
          <w:b/>
        </w:rPr>
      </w:pPr>
    </w:p>
    <w:p w:rsidR="005C31AD" w:rsidRPr="00C9474B" w:rsidRDefault="005C31AD" w:rsidP="005C31AD">
      <w:pPr>
        <w:pStyle w:val="Default"/>
      </w:pPr>
      <w:r w:rsidRPr="00C9474B">
        <w:t xml:space="preserve">Process ID </w:t>
      </w:r>
      <w:r w:rsidR="00D813D5">
        <w:t xml:space="preserve">  </w:t>
      </w:r>
      <w:r w:rsidRPr="00C9474B">
        <w:t xml:space="preserve">Arrival Time </w:t>
      </w:r>
      <w:r w:rsidR="00D813D5">
        <w:t xml:space="preserve">         </w:t>
      </w:r>
      <w:r w:rsidRPr="00C9474B">
        <w:t xml:space="preserve">Service Time </w:t>
      </w:r>
    </w:p>
    <w:p w:rsidR="005C31AD" w:rsidRPr="00C9474B" w:rsidRDefault="005C31AD" w:rsidP="005C31AD">
      <w:pPr>
        <w:pStyle w:val="Default"/>
      </w:pPr>
      <w:r w:rsidRPr="00C9474B">
        <w:t>P1</w:t>
      </w:r>
      <w:r w:rsidR="00D813D5">
        <w:tab/>
      </w:r>
      <w:r w:rsidR="00D813D5">
        <w:tab/>
      </w:r>
      <w:r w:rsidRPr="00C9474B">
        <w:t xml:space="preserve"> 0</w:t>
      </w:r>
      <w:r w:rsidR="00D813D5">
        <w:tab/>
      </w:r>
      <w:r w:rsidR="00D813D5">
        <w:tab/>
      </w:r>
      <w:r w:rsidR="00D813D5">
        <w:tab/>
      </w:r>
      <w:r w:rsidRPr="00C9474B">
        <w:t xml:space="preserve"> 4 </w:t>
      </w:r>
    </w:p>
    <w:p w:rsidR="005C31AD" w:rsidRPr="00C9474B" w:rsidRDefault="005C31AD" w:rsidP="005C31AD">
      <w:pPr>
        <w:pStyle w:val="Default"/>
      </w:pPr>
      <w:r w:rsidRPr="00C9474B">
        <w:t xml:space="preserve">P2 </w:t>
      </w:r>
      <w:r w:rsidR="00D813D5">
        <w:t xml:space="preserve">   </w:t>
      </w:r>
      <w:r w:rsidR="00D813D5">
        <w:tab/>
        <w:t xml:space="preserve">           </w:t>
      </w:r>
      <w:r w:rsidR="00D813D5">
        <w:tab/>
      </w:r>
      <w:r w:rsidRPr="00C9474B">
        <w:t xml:space="preserve">1 </w:t>
      </w:r>
      <w:r w:rsidR="00D813D5">
        <w:tab/>
      </w:r>
      <w:r w:rsidR="00D813D5">
        <w:tab/>
      </w:r>
      <w:r w:rsidR="00D813D5">
        <w:tab/>
        <w:t xml:space="preserve"> </w:t>
      </w:r>
      <w:r w:rsidRPr="00C9474B">
        <w:t xml:space="preserve">1 </w:t>
      </w:r>
    </w:p>
    <w:p w:rsidR="005C31AD" w:rsidRPr="00C9474B" w:rsidRDefault="005C31AD" w:rsidP="005C31AD">
      <w:pPr>
        <w:pStyle w:val="Default"/>
      </w:pPr>
      <w:r w:rsidRPr="00C9474B">
        <w:t xml:space="preserve">P3 </w:t>
      </w:r>
      <w:r w:rsidR="00D813D5">
        <w:t xml:space="preserve"> </w:t>
      </w:r>
      <w:r w:rsidR="00D813D5">
        <w:tab/>
      </w:r>
      <w:r w:rsidR="00D813D5">
        <w:tab/>
      </w:r>
      <w:r w:rsidRPr="00C9474B">
        <w:t>2</w:t>
      </w:r>
      <w:r w:rsidR="00D813D5">
        <w:tab/>
      </w:r>
      <w:r w:rsidR="00D813D5">
        <w:tab/>
      </w:r>
      <w:r w:rsidR="00D813D5">
        <w:tab/>
      </w:r>
      <w:r w:rsidRPr="00C9474B">
        <w:t xml:space="preserve"> 2 </w:t>
      </w:r>
    </w:p>
    <w:p w:rsidR="005C31AD" w:rsidRPr="00C9474B" w:rsidRDefault="005C31AD" w:rsidP="005C31AD">
      <w:pPr>
        <w:pStyle w:val="Default"/>
      </w:pPr>
      <w:r w:rsidRPr="00C9474B">
        <w:t xml:space="preserve">P4 </w:t>
      </w:r>
      <w:r w:rsidR="00D813D5">
        <w:tab/>
      </w:r>
      <w:r w:rsidR="00D813D5">
        <w:tab/>
      </w:r>
      <w:r w:rsidRPr="00C9474B">
        <w:t>3</w:t>
      </w:r>
      <w:r w:rsidR="00D813D5">
        <w:tab/>
      </w:r>
      <w:r w:rsidR="00D813D5">
        <w:tab/>
      </w:r>
      <w:r w:rsidR="00D813D5">
        <w:tab/>
      </w:r>
      <w:r w:rsidRPr="00C9474B">
        <w:t xml:space="preserve"> 1 </w:t>
      </w:r>
    </w:p>
    <w:p w:rsidR="005C31AD" w:rsidRPr="00C9474B" w:rsidRDefault="005C31AD" w:rsidP="005C31AD">
      <w:pPr>
        <w:pStyle w:val="Default"/>
      </w:pPr>
      <w:r w:rsidRPr="00C9474B">
        <w:t xml:space="preserve">Set initial priority of all the process to 0. </w:t>
      </w:r>
    </w:p>
    <w:p w:rsidR="005C31AD" w:rsidRPr="00C9474B" w:rsidRDefault="005C31AD" w:rsidP="005C31AD">
      <w:pPr>
        <w:pStyle w:val="Default"/>
      </w:pPr>
      <w:r w:rsidRPr="00C9474B">
        <w:t xml:space="preserve">Output: </w:t>
      </w:r>
    </w:p>
    <w:p w:rsidR="005C31AD" w:rsidRPr="00C9474B" w:rsidRDefault="005C31AD" w:rsidP="005C31AD">
      <w:pPr>
        <w:rPr>
          <w:rFonts w:ascii="Times New Roman" w:hAnsi="Times New Roman" w:cs="Times New Roman"/>
          <w:sz w:val="24"/>
          <w:szCs w:val="24"/>
        </w:rPr>
      </w:pPr>
      <w:r w:rsidRPr="00C9474B">
        <w:rPr>
          <w:rFonts w:ascii="Times New Roman" w:hAnsi="Times New Roman" w:cs="Times New Roman"/>
          <w:sz w:val="24"/>
          <w:szCs w:val="24"/>
        </w:rPr>
        <w:t xml:space="preserve">Average Waiting </w:t>
      </w:r>
      <w:r w:rsidRPr="00C9474B">
        <w:rPr>
          <w:rFonts w:ascii="Times New Roman" w:hAnsi="Times New Roman" w:cs="Times New Roman"/>
          <w:sz w:val="24"/>
          <w:szCs w:val="24"/>
        </w:rPr>
        <w:t>: 3.5</w:t>
      </w:r>
    </w:p>
    <w:p w:rsidR="005C31AD" w:rsidRPr="00C9474B" w:rsidRDefault="005C31AD" w:rsidP="005C31AD">
      <w:pPr>
        <w:rPr>
          <w:rFonts w:ascii="Times New Roman" w:hAnsi="Times New Roman" w:cs="Times New Roman"/>
          <w:sz w:val="24"/>
          <w:szCs w:val="24"/>
        </w:rPr>
      </w:pPr>
    </w:p>
    <w:p w:rsidR="009F5A68" w:rsidRPr="00C9474B" w:rsidRDefault="009F5A68" w:rsidP="009F5A68">
      <w:pPr>
        <w:rPr>
          <w:rFonts w:ascii="Times New Roman" w:hAnsi="Times New Roman" w:cs="Times New Roman"/>
          <w:b/>
          <w:sz w:val="24"/>
          <w:szCs w:val="24"/>
        </w:rPr>
      </w:pPr>
      <w:r w:rsidRPr="00C9474B">
        <w:rPr>
          <w:rFonts w:ascii="Times New Roman" w:hAnsi="Times New Roman" w:cs="Times New Roman"/>
          <w:b/>
          <w:sz w:val="24"/>
          <w:szCs w:val="24"/>
        </w:rPr>
        <w:t>Boundary Conditions :</w:t>
      </w:r>
    </w:p>
    <w:p w:rsidR="009F5A68" w:rsidRPr="00C9474B" w:rsidRDefault="009F5A68" w:rsidP="009F5A68">
      <w:pPr>
        <w:pStyle w:val="ListParagraph"/>
        <w:numPr>
          <w:ilvl w:val="0"/>
          <w:numId w:val="20"/>
        </w:numPr>
        <w:rPr>
          <w:rFonts w:ascii="Times New Roman" w:hAnsi="Times New Roman" w:cs="Times New Roman"/>
          <w:sz w:val="24"/>
          <w:szCs w:val="24"/>
        </w:rPr>
      </w:pPr>
      <w:r w:rsidRPr="00C9474B">
        <w:rPr>
          <w:rFonts w:ascii="Times New Roman" w:hAnsi="Times New Roman" w:cs="Times New Roman"/>
          <w:sz w:val="24"/>
          <w:szCs w:val="24"/>
        </w:rPr>
        <w:t>Maximum of 10 processes can be scheduled using this code.</w:t>
      </w:r>
    </w:p>
    <w:p w:rsidR="009F5A68" w:rsidRPr="00C9474B" w:rsidRDefault="009F5A68" w:rsidP="009F5A68">
      <w:pPr>
        <w:pStyle w:val="ListParagraph"/>
        <w:numPr>
          <w:ilvl w:val="0"/>
          <w:numId w:val="20"/>
        </w:numPr>
        <w:rPr>
          <w:rFonts w:ascii="Times New Roman" w:hAnsi="Times New Roman" w:cs="Times New Roman"/>
          <w:sz w:val="24"/>
          <w:szCs w:val="24"/>
        </w:rPr>
      </w:pPr>
      <w:r w:rsidRPr="00C9474B">
        <w:rPr>
          <w:rFonts w:ascii="Times New Roman" w:hAnsi="Times New Roman" w:cs="Times New Roman"/>
          <w:sz w:val="24"/>
          <w:szCs w:val="24"/>
        </w:rPr>
        <w:t>Minimum 1 process should be there.</w:t>
      </w:r>
    </w:p>
    <w:p w:rsidR="009F5A68" w:rsidRPr="00C9474B" w:rsidRDefault="009F5A68" w:rsidP="009F5A68">
      <w:pPr>
        <w:pStyle w:val="ListParagraph"/>
        <w:numPr>
          <w:ilvl w:val="0"/>
          <w:numId w:val="20"/>
        </w:numPr>
        <w:rPr>
          <w:rFonts w:ascii="Times New Roman" w:hAnsi="Times New Roman" w:cs="Times New Roman"/>
          <w:sz w:val="24"/>
          <w:szCs w:val="24"/>
        </w:rPr>
      </w:pPr>
      <w:r w:rsidRPr="00C9474B">
        <w:rPr>
          <w:rFonts w:ascii="Times New Roman" w:hAnsi="Times New Roman" w:cs="Times New Roman"/>
          <w:sz w:val="24"/>
          <w:szCs w:val="24"/>
        </w:rPr>
        <w:t>Burst time must be greater than zero.</w:t>
      </w:r>
    </w:p>
    <w:p w:rsidR="009F5A68" w:rsidRPr="00C9474B" w:rsidRDefault="009F5A68" w:rsidP="009F5A68">
      <w:pPr>
        <w:pStyle w:val="ListParagraph"/>
        <w:ind w:left="1080"/>
        <w:rPr>
          <w:rFonts w:ascii="Times New Roman" w:hAnsi="Times New Roman" w:cs="Times New Roman"/>
          <w:sz w:val="24"/>
          <w:szCs w:val="24"/>
        </w:rPr>
      </w:pPr>
    </w:p>
    <w:p w:rsidR="005C31AD" w:rsidRPr="00D813D5" w:rsidRDefault="00C9474B">
      <w:pPr>
        <w:rPr>
          <w:rFonts w:ascii="Times New Roman" w:hAnsi="Times New Roman" w:cs="Times New Roman"/>
          <w:sz w:val="24"/>
          <w:szCs w:val="24"/>
        </w:rPr>
      </w:pPr>
      <w:bookmarkStart w:id="0" w:name="_GoBack"/>
      <w:r w:rsidRPr="00C9474B">
        <w:rPr>
          <w:rFonts w:ascii="Times New Roman" w:hAnsi="Times New Roman" w:cs="Times New Roman"/>
          <w:sz w:val="24"/>
          <w:szCs w:val="24"/>
        </w:rPr>
        <w:t xml:space="preserve">GitHub Link:  </w:t>
      </w:r>
      <w:hyperlink r:id="rId18" w:history="1">
        <w:r w:rsidRPr="00C9474B">
          <w:rPr>
            <w:rStyle w:val="Hyperlink"/>
            <w:rFonts w:ascii="Times New Roman" w:hAnsi="Times New Roman" w:cs="Times New Roman"/>
            <w:b/>
            <w:sz w:val="24"/>
            <w:szCs w:val="24"/>
          </w:rPr>
          <w:t>https://github.com/PIYUSH-KP/K1607_A16_PIYUSHKP</w:t>
        </w:r>
      </w:hyperlink>
      <w:r w:rsidR="005C31AD" w:rsidRPr="00C9474B">
        <w:rPr>
          <w:rFonts w:ascii="Times New Roman" w:hAnsi="Times New Roman" w:cs="Times New Roman"/>
          <w:b/>
          <w:sz w:val="24"/>
          <w:szCs w:val="24"/>
        </w:rPr>
        <w:br w:type="page"/>
      </w:r>
    </w:p>
    <w:bookmarkEnd w:id="0"/>
    <w:p w:rsidR="00F22721" w:rsidRPr="00C9474B" w:rsidRDefault="00F22721" w:rsidP="00F22721">
      <w:pPr>
        <w:rPr>
          <w:rFonts w:ascii="Times New Roman" w:hAnsi="Times New Roman" w:cs="Times New Roman"/>
          <w:b/>
          <w:sz w:val="24"/>
          <w:szCs w:val="24"/>
        </w:rPr>
      </w:pPr>
    </w:p>
    <w:sectPr w:rsidR="00F22721" w:rsidRPr="00C9474B" w:rsidSect="004E1AED">
      <w:footerReference w:type="default" r:id="rId19"/>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396A" w:rsidRDefault="0096396A">
      <w:pPr>
        <w:spacing w:after="0" w:line="240" w:lineRule="auto"/>
      </w:pPr>
      <w:r>
        <w:separator/>
      </w:r>
    </w:p>
  </w:endnote>
  <w:endnote w:type="continuationSeparator" w:id="0">
    <w:p w:rsidR="0096396A" w:rsidRDefault="00963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Footer"/>
        </w:pPr>
        <w:r>
          <w:fldChar w:fldCharType="begin"/>
        </w:r>
        <w:r>
          <w:instrText xml:space="preserve"> PAGE   \* MERGEFORMAT </w:instrText>
        </w:r>
        <w:r>
          <w:fldChar w:fldCharType="separate"/>
        </w:r>
        <w:r w:rsidR="00D813D5">
          <w:rPr>
            <w:noProof/>
          </w:rPr>
          <w:t>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396A" w:rsidRDefault="0096396A">
      <w:pPr>
        <w:spacing w:after="0" w:line="240" w:lineRule="auto"/>
      </w:pPr>
      <w:r>
        <w:separator/>
      </w:r>
    </w:p>
  </w:footnote>
  <w:footnote w:type="continuationSeparator" w:id="0">
    <w:p w:rsidR="0096396A" w:rsidRDefault="009639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081DE3"/>
    <w:multiLevelType w:val="hybridMultilevel"/>
    <w:tmpl w:val="11F2F11E"/>
    <w:lvl w:ilvl="0" w:tplc="3FDE73A6">
      <w:start w:val="1"/>
      <w:numFmt w:val="decimal"/>
      <w:lvlText w:val="%1."/>
      <w:lvlJc w:val="left"/>
      <w:pPr>
        <w:ind w:left="1080" w:hanging="72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B4F7921"/>
    <w:multiLevelType w:val="hybridMultilevel"/>
    <w:tmpl w:val="F348BB84"/>
    <w:lvl w:ilvl="0" w:tplc="B07612A8">
      <w:start w:val="1"/>
      <w:numFmt w:val="decimal"/>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5"/>
  </w:num>
  <w:num w:numId="2">
    <w:abstractNumId w:val="10"/>
  </w:num>
  <w:num w:numId="3">
    <w:abstractNumId w:val="14"/>
  </w:num>
  <w:num w:numId="4">
    <w:abstractNumId w:val="12"/>
  </w:num>
  <w:num w:numId="5">
    <w:abstractNumId w:val="17"/>
  </w:num>
  <w:num w:numId="6">
    <w:abstractNumId w:val="18"/>
  </w:num>
  <w:num w:numId="7">
    <w:abstractNumId w:val="16"/>
  </w:num>
  <w:num w:numId="8">
    <w:abstractNumId w:val="19"/>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2721"/>
    <w:rsid w:val="00194DF6"/>
    <w:rsid w:val="004E1AED"/>
    <w:rsid w:val="005C12A5"/>
    <w:rsid w:val="005C31AD"/>
    <w:rsid w:val="0096396A"/>
    <w:rsid w:val="009F5A68"/>
    <w:rsid w:val="00A1310C"/>
    <w:rsid w:val="00C9474B"/>
    <w:rsid w:val="00D47A97"/>
    <w:rsid w:val="00D813D5"/>
    <w:rsid w:val="00F2272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8A0F99-6515-4888-9A81-30C9CBD05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F22721"/>
    <w:rPr>
      <w:color w:val="005DBA" w:themeColor="hyperlink"/>
      <w:u w:val="single"/>
    </w:rPr>
  </w:style>
  <w:style w:type="paragraph" w:customStyle="1" w:styleId="Default">
    <w:name w:val="Default"/>
    <w:rsid w:val="00F22721"/>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ListParagraph">
    <w:name w:val="List Paragraph"/>
    <w:basedOn w:val="Normal"/>
    <w:uiPriority w:val="34"/>
    <w:unhideWhenUsed/>
    <w:qFormat/>
    <w:rsid w:val="009F5A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s://github.com/PIYUSH-KP/K1607_A16_PIYUSHKP" TargetMode="Externa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s://github.com/PIYUSH-KP/K1607_A16_PIYUSHKP"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piyushkp1001@gmail.com"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IYUSH_KP\AppData\Roaming\Microsoft\Templates\Banded%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216"/>
    <w:rsid w:val="00636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E49139D7734103BB90704BEE30B1AF">
    <w:name w:val="ADE49139D7734103BB90704BEE30B1AF"/>
  </w:style>
  <w:style w:type="paragraph" w:customStyle="1" w:styleId="6AECAD3CA4FC498AB966E3AC010902AD">
    <w:name w:val="6AECAD3CA4FC498AB966E3AC010902AD"/>
  </w:style>
  <w:style w:type="paragraph" w:customStyle="1" w:styleId="864C0C2CD86242B8AE813D02FDB65100">
    <w:name w:val="864C0C2CD86242B8AE813D02FDB651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9BC9561A-274D-4C80-88D4-92568DE2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Template>
  <TotalTime>49</TotalTime>
  <Pages>6</Pages>
  <Words>345</Words>
  <Characters>1970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PIYUSH KUMAR</dc:creator>
  <cp:lastModifiedBy>PIYUSH KUMAR</cp:lastModifiedBy>
  <cp:revision>1</cp:revision>
  <cp:lastPrinted>2018-04-16T16:24:00Z</cp:lastPrinted>
  <dcterms:created xsi:type="dcterms:W3CDTF">2018-04-16T15:42:00Z</dcterms:created>
  <dcterms:modified xsi:type="dcterms:W3CDTF">2018-04-16T16:31:00Z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